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60"/>
        <w:gridCol w:w="7980"/>
      </w:tblGrid>
      <w:tr w:rsidR="00882D50">
        <w:trPr>
          <w:trHeight w:val="15200"/>
          <w:tblCellSpacing w:w="0" w:type="dxa"/>
        </w:trPr>
        <w:tc>
          <w:tcPr>
            <w:tcW w:w="4260" w:type="dxa"/>
            <w:shd w:val="clear" w:color="auto" w:fill="FAEFEF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left-table"/>
              <w:tblW w:w="4260" w:type="dxa"/>
              <w:tblCellSpacing w:w="0" w:type="dxa"/>
              <w:tblLayout w:type="fixed"/>
              <w:tblCellMar>
                <w:left w:w="0" w:type="dxa"/>
                <w:right w:w="300" w:type="dxa"/>
              </w:tblCellMar>
              <w:tblLook w:val="05E0" w:firstRow="1" w:lastRow="1" w:firstColumn="1" w:lastColumn="1" w:noHBand="0" w:noVBand="1"/>
            </w:tblPr>
            <w:tblGrid>
              <w:gridCol w:w="4260"/>
            </w:tblGrid>
            <w:tr w:rsidR="00882D50">
              <w:trPr>
                <w:trHeight w:hRule="exact" w:val="4337"/>
                <w:tblCellSpacing w:w="0" w:type="dxa"/>
              </w:trPr>
              <w:tc>
                <w:tcPr>
                  <w:tcW w:w="4260" w:type="dxa"/>
                  <w:shd w:val="clear" w:color="auto" w:fill="F2D8D6"/>
                  <w:tcMar>
                    <w:top w:w="600" w:type="dxa"/>
                    <w:left w:w="300" w:type="dxa"/>
                    <w:bottom w:w="400" w:type="dxa"/>
                    <w:right w:w="0" w:type="dxa"/>
                  </w:tcMar>
                  <w:hideMark/>
                </w:tcPr>
                <w:p w:rsidR="00882D50" w:rsidRDefault="00D95C17">
                  <w:pPr>
                    <w:pStyle w:val="div"/>
                    <w:spacing w:line="620" w:lineRule="exac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  <w:t>Jaskirat</w:t>
                  </w:r>
                </w:p>
                <w:p w:rsidR="00882D50" w:rsidRDefault="00D95C17">
                  <w:pPr>
                    <w:pStyle w:val="div"/>
                    <w:spacing w:line="620" w:lineRule="exac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  <w:t>Kaur</w:t>
                  </w:r>
                </w:p>
                <w:p w:rsidR="00882D50" w:rsidRDefault="00D95C17">
                  <w:pPr>
                    <w:pStyle w:val="div"/>
                    <w:spacing w:after="2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noProof/>
                      <w:color w:val="343B30"/>
                    </w:rPr>
                    <w:drawing>
                      <wp:inline distT="0" distB="0" distL="0" distR="0">
                        <wp:extent cx="443953" cy="25383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953" cy="25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addresstable"/>
                    <w:tblW w:w="0" w:type="auto"/>
                    <w:tblCellSpacing w:w="0" w:type="dxa"/>
                    <w:tblInd w:w="30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40"/>
                    <w:gridCol w:w="3320"/>
                  </w:tblGrid>
                  <w:tr w:rsidR="00882D50">
                    <w:trPr>
                      <w:tblCellSpacing w:w="0" w:type="dxa"/>
                    </w:trPr>
                    <w:tc>
                      <w:tcPr>
                        <w:tcW w:w="54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hideMark/>
                      </w:tcPr>
                      <w:p w:rsidR="00882D50" w:rsidRDefault="00D95C17">
                        <w:pPr>
                          <w:rPr>
                            <w:rStyle w:val="divdocumentleft-box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</w:rPr>
                          <w:drawing>
                            <wp:inline distT="0" distB="0" distL="0" distR="0">
                              <wp:extent cx="253688" cy="253828"/>
                              <wp:effectExtent l="0" t="0" r="0" b="0"/>
                              <wp:docPr id="100003" name="Picture 1000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3688" cy="2538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2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 w:rsidR="00882D50" w:rsidRDefault="00D95C17">
                        <w:pPr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</w:rPr>
                          <w:t>jaskiratkr29@gmail.com</w:t>
                        </w:r>
                      </w:p>
                    </w:tc>
                  </w:tr>
                  <w:tr w:rsidR="00882D50">
                    <w:trPr>
                      <w:tblCellSpacing w:w="0" w:type="dxa"/>
                    </w:trPr>
                    <w:tc>
                      <w:tcPr>
                        <w:tcW w:w="54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hideMark/>
                      </w:tcPr>
                      <w:p w:rsidR="00882D50" w:rsidRDefault="00D95C17">
                        <w:pP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</w:rPr>
                          <w:drawing>
                            <wp:inline distT="0" distB="0" distL="0" distR="0">
                              <wp:extent cx="253688" cy="253828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3688" cy="2538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2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 w:rsidR="00882D50" w:rsidRDefault="00D95C17">
                        <w:pPr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647 675 9079</w:t>
                        </w:r>
                      </w:p>
                    </w:tc>
                  </w:tr>
                  <w:tr w:rsidR="00882D50">
                    <w:trPr>
                      <w:tblCellSpacing w:w="0" w:type="dxa"/>
                    </w:trPr>
                    <w:tc>
                      <w:tcPr>
                        <w:tcW w:w="54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hideMark/>
                      </w:tcPr>
                      <w:p w:rsidR="00882D50" w:rsidRDefault="00D95C17">
                        <w:pP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</w:rPr>
                          <w:drawing>
                            <wp:inline distT="0" distB="0" distL="0" distR="0">
                              <wp:extent cx="253688" cy="253828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3688" cy="2538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2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 w:rsidR="00882D50" w:rsidRDefault="00D95C17">
                        <w:pPr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Brampton, ON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L6S 4G8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</w:rPr>
                          <w:t xml:space="preserve"> </w:t>
                        </w:r>
                      </w:p>
                    </w:tc>
                  </w:tr>
                </w:tbl>
                <w:p w:rsidR="00882D50" w:rsidRDefault="00882D50"/>
              </w:tc>
            </w:tr>
            <w:tr w:rsidR="00882D50">
              <w:trPr>
                <w:tblCellSpacing w:w="0" w:type="dxa"/>
              </w:trPr>
              <w:tc>
                <w:tcPr>
                  <w:tcW w:w="4260" w:type="dxa"/>
                  <w:shd w:val="clear" w:color="auto" w:fill="FAEFEF"/>
                  <w:tcMar>
                    <w:top w:w="600" w:type="dxa"/>
                    <w:left w:w="300" w:type="dxa"/>
                    <w:bottom w:w="0" w:type="dxa"/>
                    <w:right w:w="0" w:type="dxa"/>
                  </w:tcMar>
                  <w:hideMark/>
                </w:tcPr>
                <w:p w:rsidR="00882D50" w:rsidRDefault="00D95C17">
                  <w:pPr>
                    <w:pStyle w:val="divdocumentdivsectiontitle"/>
                    <w:spacing w:after="20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  <w:t>Skills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1"/>
                    </w:numPr>
                    <w:pBdr>
                      <w:left w:val="none" w:sz="0" w:space="0" w:color="auto"/>
                    </w:pBd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MS Office applications proficiency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Planning and Coordination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Organization and Time management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Stocking and Replenishing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Sales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Product and Service Sales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Point of Sale Knowledge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Exceptional Customer Service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Merchandising understanding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Client Service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Relationship building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Sales expertise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Shipment processing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Cash Handling</w:t>
                  </w:r>
                </w:p>
                <w:p w:rsidR="009E66D5" w:rsidRDefault="009E66D5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Machine Operations</w:t>
                  </w:r>
                </w:p>
                <w:p w:rsidR="009E66D5" w:rsidRDefault="009E66D5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Quality Controls</w:t>
                  </w:r>
                </w:p>
                <w:p w:rsidR="00882D50" w:rsidRDefault="00D95C17">
                  <w:pPr>
                    <w:pStyle w:val="divdocumentdivsectiontitle"/>
                    <w:spacing w:before="600" w:after="30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  <w:t>Education</w:t>
                  </w:r>
                </w:p>
                <w:p w:rsidR="00882D50" w:rsidRDefault="00D95C17">
                  <w:pPr>
                    <w:pStyle w:val="div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Punjabi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singlecolumnpaddedlineParagraph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Ropar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</w:t>
                  </w:r>
                  <w:proofErr w:type="gramEnd"/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04/2013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singlecolumnpaddedlineParagraph"/>
                    <w:spacing w:before="1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Master of Science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Information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Technology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"/>
                    <w:spacing w:before="22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lastRenderedPageBreak/>
                    <w:t>Punjabi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singlecolumnpaddedlineParagraph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Ropar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</w:t>
                  </w:r>
                  <w:proofErr w:type="gramEnd"/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04/2012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singlecolumnpaddedlineParagraph"/>
                    <w:spacing w:before="1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Post-Degree Certificate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Computer Science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"/>
                    <w:spacing w:before="22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Punjabi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singlecolumnpaddedlineParagraph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Ropar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</w:t>
                  </w:r>
                  <w:proofErr w:type="gramEnd"/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04/2011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singlecolumnpaddedlineParagraph"/>
                    <w:spacing w:before="1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Bachelor of Science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Computer Science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</w:tc>
            </w:tr>
          </w:tbl>
          <w:p w:rsidR="00882D50" w:rsidRDefault="00882D50"/>
        </w:tc>
        <w:tc>
          <w:tcPr>
            <w:tcW w:w="7980" w:type="dxa"/>
            <w:shd w:val="clear" w:color="auto" w:fill="auto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right-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980"/>
            </w:tblGrid>
            <w:tr w:rsidR="00882D50">
              <w:trPr>
                <w:trHeight w:hRule="exact" w:val="4337"/>
                <w:tblCellSpacing w:w="0" w:type="dxa"/>
              </w:trPr>
              <w:tc>
                <w:tcPr>
                  <w:tcW w:w="7980" w:type="dxa"/>
                  <w:shd w:val="clear" w:color="auto" w:fill="FCF7F7"/>
                  <w:tcMar>
                    <w:top w:w="600" w:type="dxa"/>
                    <w:left w:w="360" w:type="dxa"/>
                    <w:bottom w:w="400" w:type="dxa"/>
                    <w:right w:w="360" w:type="dxa"/>
                  </w:tcMar>
                  <w:vAlign w:val="center"/>
                  <w:hideMark/>
                </w:tcPr>
                <w:p w:rsidR="00882D50" w:rsidRDefault="00D95C17">
                  <w:pPr>
                    <w:pStyle w:val="divdocumentdivsectiontitle"/>
                    <w:spacing w:after="200" w:line="36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  <w:lastRenderedPageBreak/>
                    <w:t>Professional Summary</w:t>
                  </w:r>
                </w:p>
                <w:p w:rsidR="00882D50" w:rsidRDefault="00D95C17">
                  <w:pPr>
                    <w:pStyle w:val="p"/>
                    <w:spacing w:line="34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 xml:space="preserve">Well-published Computer Faculty with 3 years of experience 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>designing and implementing research programs and mentoring students in academic institutions</w:t>
                  </w:r>
                  <w:bookmarkStart w:id="0" w:name="_GoBack"/>
                  <w:bookmarkEnd w:id="0"/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>. Excellent oral and written communication skills led to high student feedback ratings of 9. Looking for sales associate job in a retail store to implement sales sk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>ills to help customers.</w:t>
                  </w:r>
                </w:p>
              </w:tc>
            </w:tr>
            <w:tr w:rsidR="00882D50">
              <w:trPr>
                <w:tblCellSpacing w:w="0" w:type="dxa"/>
              </w:trPr>
              <w:tc>
                <w:tcPr>
                  <w:tcW w:w="7980" w:type="dxa"/>
                  <w:shd w:val="clear" w:color="auto" w:fill="auto"/>
                  <w:tcMar>
                    <w:top w:w="600" w:type="dxa"/>
                    <w:left w:w="360" w:type="dxa"/>
                    <w:bottom w:w="0" w:type="dxa"/>
                    <w:right w:w="360" w:type="dxa"/>
                  </w:tcMar>
                  <w:hideMark/>
                </w:tcPr>
                <w:p w:rsidR="00882D50" w:rsidRDefault="00D95C17">
                  <w:pPr>
                    <w:pStyle w:val="divdocumentdivsectiontitle"/>
                    <w:spacing w:after="200" w:line="3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shd w:val="clear" w:color="auto" w:fill="auto"/>
                    </w:rPr>
                    <w:t>Work History</w:t>
                  </w:r>
                </w:p>
                <w:p w:rsidR="006B3FF1" w:rsidRDefault="006B3FF1" w:rsidP="006B3FF1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Giraffe Foods Inc.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–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Machine Operator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 xml:space="preserve">Mississauga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ON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09/2021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11/2021</w:t>
                  </w:r>
                </w:p>
                <w:p w:rsidR="006B3FF1" w:rsidRDefault="006B3FF1" w:rsidP="006B3FF1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6B3FF1" w:rsidRDefault="006B3FF1" w:rsidP="006B3FF1">
                  <w:pPr>
                    <w:pStyle w:val="divdocumentdivsectiontitle"/>
                    <w:numPr>
                      <w:ilvl w:val="0"/>
                      <w:numId w:val="9"/>
                    </w:numPr>
                    <w:spacing w:after="200"/>
                    <w:ind w:right="360"/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  <w:t>Visual quality inspection of products online</w:t>
                  </w:r>
                </w:p>
                <w:p w:rsidR="006B3FF1" w:rsidRPr="006B3FF1" w:rsidRDefault="006B3FF1" w:rsidP="006B3FF1">
                  <w:pPr>
                    <w:pStyle w:val="divdocumentdivsectiontitle"/>
                    <w:numPr>
                      <w:ilvl w:val="0"/>
                      <w:numId w:val="9"/>
                    </w:numPr>
                    <w:spacing w:after="200"/>
                    <w:ind w:right="360"/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  <w:t>Attention to detail, ensuring every bottle/ container fills to the correct amount</w:t>
                  </w:r>
                </w:p>
                <w:p w:rsidR="006B3FF1" w:rsidRPr="006B3FF1" w:rsidRDefault="006B3FF1" w:rsidP="006B3FF1">
                  <w:pPr>
                    <w:pStyle w:val="divdocumentdivsectiontitle"/>
                    <w:numPr>
                      <w:ilvl w:val="0"/>
                      <w:numId w:val="9"/>
                    </w:numPr>
                    <w:spacing w:after="200"/>
                    <w:ind w:right="360"/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  <w:t>Calculated weight, conversion charts, scaling, basic problem solving</w:t>
                  </w:r>
                </w:p>
                <w:p w:rsidR="006B3FF1" w:rsidRPr="006B3FF1" w:rsidRDefault="006B3FF1" w:rsidP="006B3FF1">
                  <w:pPr>
                    <w:pStyle w:val="divdocumentdivsectiontitle"/>
                    <w:numPr>
                      <w:ilvl w:val="0"/>
                      <w:numId w:val="9"/>
                    </w:numPr>
                    <w:spacing w:after="200"/>
                    <w:ind w:right="360"/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  <w:t>Conduct basic daily maintenance of machines</w:t>
                  </w:r>
                </w:p>
                <w:p w:rsidR="006B3FF1" w:rsidRPr="006B3FF1" w:rsidRDefault="006B3FF1" w:rsidP="006B3FF1">
                  <w:pPr>
                    <w:pStyle w:val="divdocumentdivsectiontitle"/>
                    <w:numPr>
                      <w:ilvl w:val="0"/>
                      <w:numId w:val="9"/>
                    </w:numPr>
                    <w:spacing w:after="200"/>
                    <w:ind w:right="360"/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  <w:t>Perform machine changeovers, troubleshooting, work with hand and power tools, set ups and take down of packaging machines</w:t>
                  </w:r>
                </w:p>
                <w:p w:rsidR="006B3FF1" w:rsidRPr="006B3FF1" w:rsidRDefault="006B3FF1" w:rsidP="006B3FF1">
                  <w:pPr>
                    <w:pStyle w:val="divdocumentdivsectiontitle"/>
                    <w:numPr>
                      <w:ilvl w:val="0"/>
                      <w:numId w:val="9"/>
                    </w:numPr>
                    <w:spacing w:after="200"/>
                    <w:ind w:right="360"/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  <w:spacing w:val="0"/>
                      <w:sz w:val="22"/>
                    </w:rPr>
                    <w:t>Operate different machines</w:t>
                  </w:r>
                </w:p>
                <w:p w:rsidR="006B3FF1" w:rsidRDefault="006B3FF1" w:rsidP="006B3FF1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Canadian Tire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Inc.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–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Shipper Receiver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Brampton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ON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07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/2021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09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/2021</w:t>
                  </w:r>
                </w:p>
                <w:p w:rsidR="006B3FF1" w:rsidRPr="006B3FF1" w:rsidRDefault="006B3FF1" w:rsidP="006B3FF1">
                  <w:pPr>
                    <w:pStyle w:val="divdocumentright-boxsinglecolumn"/>
                    <w:numPr>
                      <w:ilvl w:val="0"/>
                      <w:numId w:val="5"/>
                    </w:numPr>
                    <w:spacing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</w:rPr>
                    <w:t>Check warehouse for space when deliveries are coming in</w:t>
                  </w:r>
                </w:p>
                <w:p w:rsidR="006B3FF1" w:rsidRPr="006B3FF1" w:rsidRDefault="006B3FF1" w:rsidP="006B3FF1">
                  <w:pPr>
                    <w:pStyle w:val="divdocumentright-boxsinglecolumn"/>
                    <w:numPr>
                      <w:ilvl w:val="0"/>
                      <w:numId w:val="5"/>
                    </w:numPr>
                    <w:spacing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</w:rPr>
                    <w:t>Counting and inventory of products coming in and out.</w:t>
                  </w:r>
                </w:p>
                <w:p w:rsidR="006B3FF1" w:rsidRPr="006B3FF1" w:rsidRDefault="006B3FF1" w:rsidP="006B3FF1">
                  <w:pPr>
                    <w:pStyle w:val="divdocumentright-boxsinglecolumn"/>
                    <w:numPr>
                      <w:ilvl w:val="0"/>
                      <w:numId w:val="5"/>
                    </w:numPr>
                    <w:spacing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</w:rPr>
                    <w:t>Signing off when products are leaving and arriving.</w:t>
                  </w:r>
                </w:p>
                <w:p w:rsidR="006B3FF1" w:rsidRDefault="006B3FF1" w:rsidP="006B3FF1">
                  <w:pPr>
                    <w:pStyle w:val="divdocumentright-boxsinglecolumn"/>
                    <w:numPr>
                      <w:ilvl w:val="0"/>
                      <w:numId w:val="5"/>
                    </w:numPr>
                    <w:spacing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</w:rPr>
                  </w:pPr>
                  <w:r w:rsidRPr="006B3FF1">
                    <w:rPr>
                      <w:rFonts w:ascii="Trebuchet MS" w:eastAsia="Trebuchet MS" w:hAnsi="Trebuchet MS" w:cs="Trebuchet MS"/>
                      <w:color w:val="343B30"/>
                    </w:rPr>
                    <w:t>Checking for damages</w:t>
                  </w:r>
                </w:p>
                <w:p w:rsidR="009E66D5" w:rsidRPr="009E66D5" w:rsidRDefault="009E66D5" w:rsidP="006B3FF1">
                  <w:pPr>
                    <w:pStyle w:val="divdocumentright-boxsinglecolumn"/>
                    <w:numPr>
                      <w:ilvl w:val="0"/>
                      <w:numId w:val="5"/>
                    </w:numPr>
                    <w:spacing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</w:rPr>
                  </w:pPr>
                  <w:r w:rsidRPr="009E66D5">
                    <w:rPr>
                      <w:rFonts w:ascii="Trebuchet MS" w:eastAsia="Trebuchet MS" w:hAnsi="Trebuchet MS" w:cs="Trebuchet MS"/>
                      <w:bCs/>
                      <w:color w:val="343B30"/>
                    </w:rPr>
                    <w:t>Inspect finished products to ensure it conforms to customer requirements</w:t>
                  </w:r>
                </w:p>
                <w:p w:rsidR="009E66D5" w:rsidRDefault="009E66D5" w:rsidP="009E66D5">
                  <w:pPr>
                    <w:pStyle w:val="divdocumentright-boxsinglecolumn"/>
                    <w:numPr>
                      <w:ilvl w:val="0"/>
                      <w:numId w:val="5"/>
                    </w:numPr>
                    <w:spacing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</w:rPr>
                  </w:pPr>
                  <w:r w:rsidRPr="009E66D5">
                    <w:rPr>
                      <w:rFonts w:ascii="Trebuchet MS" w:eastAsia="Trebuchet MS" w:hAnsi="Trebuchet MS" w:cs="Trebuchet MS"/>
                      <w:color w:val="343B30"/>
                    </w:rPr>
                    <w:t>Monitor operation of conveyor systems and clear bottle jams from lines</w:t>
                  </w:r>
                </w:p>
                <w:p w:rsidR="009E66D5" w:rsidRPr="009E66D5" w:rsidRDefault="009E66D5" w:rsidP="009E66D5">
                  <w:pPr>
                    <w:pStyle w:val="divdocumentright-boxsinglecolumn"/>
                    <w:numPr>
                      <w:ilvl w:val="0"/>
                      <w:numId w:val="5"/>
                    </w:numPr>
                    <w:spacing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</w:rPr>
                  </w:pPr>
                  <w:r w:rsidRPr="009E66D5">
                    <w:rPr>
                      <w:rFonts w:ascii="Trebuchet MS" w:eastAsia="Trebuchet MS" w:hAnsi="Trebuchet MS" w:cs="Trebuchet MS"/>
                      <w:color w:val="343B30"/>
                    </w:rPr>
                    <w:t>Assemble boxes and cartons and may hand-pack materials as required</w:t>
                  </w:r>
                </w:p>
                <w:p w:rsidR="006B3FF1" w:rsidRPr="006B3FF1" w:rsidRDefault="006B3FF1" w:rsidP="006B3FF1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i/>
                      <w:iCs/>
                      <w:color w:val="343B30"/>
                      <w:shd w:val="clear" w:color="auto" w:fill="auto"/>
                    </w:rPr>
                  </w:pPr>
                </w:p>
                <w:p w:rsid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</w:pPr>
                  <w:proofErr w:type="spellStart"/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Hamilten</w:t>
                  </w:r>
                  <w:proofErr w:type="spellEnd"/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Kent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–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Machine Operator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proofErr w:type="spellStart"/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Etobicoke</w:t>
                  </w:r>
                  <w:proofErr w:type="spellEnd"/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ON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05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/2021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07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/2021</w:t>
                  </w:r>
                </w:p>
                <w:p w:rsid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9E66D5" w:rsidRP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</w:pPr>
                  <w:r w:rsidRPr="009E66D5"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•</w:t>
                  </w: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ab/>
                    <w:t>Visual quality inspection of products online</w:t>
                  </w:r>
                </w:p>
                <w:p w:rsidR="009E66D5" w:rsidRP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</w:pP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>•</w:t>
                  </w: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ab/>
                    <w:t>Attention to detail, ensuring every bottle/ container fills to the correct amount</w:t>
                  </w:r>
                </w:p>
                <w:p w:rsidR="009E66D5" w:rsidRP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</w:pP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>•</w:t>
                  </w: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ab/>
                    <w:t>Calculated weight, conversion charts, scaling, basic problem solving</w:t>
                  </w:r>
                </w:p>
                <w:p w:rsidR="009E66D5" w:rsidRP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</w:pP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>•</w:t>
                  </w: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ab/>
                    <w:t>Conduct basic daily maintenance of machines</w:t>
                  </w:r>
                </w:p>
                <w:p w:rsidR="009E66D5" w:rsidRP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</w:pP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>•</w:t>
                  </w: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ab/>
                    <w:t>Perform machine changeovers, troubleshooting, work with hand and power tools, set ups and take down of packaging machines</w:t>
                  </w:r>
                </w:p>
                <w:p w:rsidR="009E66D5" w:rsidRPr="009E66D5" w:rsidRDefault="009E66D5" w:rsidP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</w:pP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>•</w:t>
                  </w:r>
                  <w:r w:rsidRPr="009E66D5">
                    <w:rPr>
                      <w:rStyle w:val="txtItl"/>
                      <w:rFonts w:ascii="Trebuchet MS" w:eastAsia="Trebuchet MS" w:hAnsi="Trebuchet MS" w:cs="Trebuchet MS"/>
                      <w:i w:val="0"/>
                      <w:color w:val="343B30"/>
                    </w:rPr>
                    <w:tab/>
                    <w:t>Operate different machines</w:t>
                  </w:r>
                </w:p>
                <w:p w:rsidR="009E66D5" w:rsidRDefault="009E66D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882D50" w:rsidRDefault="00D95C17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F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ourth Dimension Solution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Computer Instructor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Delhi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Delhi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12/2015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08/2017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Attended professional development technology courses to increase knowledge base and learn new information.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Set up computers and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networking systems and delivered step-by-step instructions on basic use.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Created clear, engaging lessons to draw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interest and develop students' ability to program in MS Office.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Met with students outside of class to answer questions, explain difficult concepts and address individual concerns.</w:t>
                  </w:r>
                </w:p>
                <w:p w:rsidR="00882D50" w:rsidRDefault="00D95C17">
                  <w:pPr>
                    <w:pStyle w:val="divdocumentright-boxsinglecolumn"/>
                    <w:spacing w:before="22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Ra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yat</w:t>
                  </w:r>
                  <w:proofErr w:type="spellEnd"/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International School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Computer Teacher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Ropar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Punjab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09/2014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03/2015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4"/>
                    </w:numPr>
                    <w:spacing w:before="120"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Processed software and hardware by coordinating user setups, installations and upgrades.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4"/>
                    </w:numPr>
                    <w:spacing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Tested and evaluated student progress to determine effectiveness and impact of teachi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ng methods, materials and projects.</w:t>
                  </w:r>
                </w:p>
                <w:p w:rsidR="00882D50" w:rsidRDefault="00D95C17">
                  <w:pPr>
                    <w:pStyle w:val="divdocumentulli"/>
                    <w:numPr>
                      <w:ilvl w:val="0"/>
                      <w:numId w:val="4"/>
                    </w:numPr>
                    <w:spacing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Taught correct hand placement for typing and basic computer skills.</w:t>
                  </w:r>
                </w:p>
                <w:p w:rsidR="00882D50" w:rsidRPr="009E66D5" w:rsidRDefault="00D95C17" w:rsidP="009E66D5">
                  <w:pPr>
                    <w:pStyle w:val="divdocumentulli"/>
                    <w:numPr>
                      <w:ilvl w:val="0"/>
                      <w:numId w:val="4"/>
                    </w:numPr>
                    <w:spacing w:line="340" w:lineRule="atLeast"/>
                    <w:ind w:left="600" w:right="360" w:hanging="25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Emphasized web etiquette and practical applications of technology for professional use.</w:t>
                  </w:r>
                </w:p>
              </w:tc>
            </w:tr>
          </w:tbl>
          <w:p w:rsidR="00882D50" w:rsidRDefault="00882D50"/>
        </w:tc>
      </w:tr>
    </w:tbl>
    <w:p w:rsidR="00882D50" w:rsidRDefault="00D95C17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882D50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897A7E6F-4121-40A4-AB69-860BFBFF7D25}"/>
    <w:embedBold r:id="rId2" w:fontKey="{F9CD1A7A-6977-4123-82E7-943EE5C7EA7C}"/>
    <w:embedItalic r:id="rId3" w:fontKey="{F76DAC4B-11D8-41A8-9EDA-7AE7D654EFCD}"/>
    <w:embedBoldItalic r:id="rId4" w:fontKey="{9AE23305-A6A3-4FCB-BBA5-5383DD3D22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8444A7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5A9E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BA6B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CE1D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FE9A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5A32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8426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9455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148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AD8C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CED8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887B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489D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D8F5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5EA5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60CB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BC31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704B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7BAC4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B808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0C2C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5CC8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E0B4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0E6D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64E6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C036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7A7F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3D02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92FA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8A8B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46FC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C83D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AC7C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C080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6603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7C5A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416E531F"/>
    <w:multiLevelType w:val="hybridMultilevel"/>
    <w:tmpl w:val="1A2EC16C"/>
    <w:lvl w:ilvl="0" w:tplc="2D125B2C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E6E1A"/>
    <w:multiLevelType w:val="hybridMultilevel"/>
    <w:tmpl w:val="51FCB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D0DF9"/>
    <w:multiLevelType w:val="hybridMultilevel"/>
    <w:tmpl w:val="6E58B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D5477"/>
    <w:multiLevelType w:val="hybridMultilevel"/>
    <w:tmpl w:val="5BF42F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BD40F8"/>
    <w:multiLevelType w:val="hybridMultilevel"/>
    <w:tmpl w:val="63D2DC64"/>
    <w:lvl w:ilvl="0" w:tplc="2D125B2C"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D50"/>
    <w:rsid w:val="006B3FF1"/>
    <w:rsid w:val="00882D50"/>
    <w:rsid w:val="009E66D5"/>
    <w:rsid w:val="00D65EDB"/>
    <w:rsid w:val="00D9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246D"/>
  <w15:docId w15:val="{C31D4FD8-B554-4E00-BBE5-A78CB57D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divdocumentleftcell">
    <w:name w:val="div_document_div_documentleftcell"/>
    <w:basedOn w:val="DefaultParagraphFont"/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 &gt; section_nth-child(1)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620" w:lineRule="atLeast"/>
    </w:pPr>
    <w:rPr>
      <w:b/>
      <w:bCs/>
      <w:caps/>
      <w:spacing w:val="10"/>
      <w:sz w:val="60"/>
      <w:szCs w:val="60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topsectionsection">
    <w:name w:val="div_document_div_topsection_section"/>
    <w:basedOn w:val="Normal"/>
  </w:style>
  <w:style w:type="paragraph" w:customStyle="1" w:styleId="divaddress">
    <w:name w:val="div_address"/>
    <w:basedOn w:val="div"/>
    <w:pPr>
      <w:spacing w:line="300" w:lineRule="atLeast"/>
    </w:pPr>
  </w:style>
  <w:style w:type="character" w:customStyle="1" w:styleId="adrsfirstcell">
    <w:name w:val="adrsfirstcell"/>
    <w:basedOn w:val="DefaultParagraphFont"/>
  </w:style>
  <w:style w:type="character" w:customStyle="1" w:styleId="adrssecondcell">
    <w:name w:val="adrssecondcell"/>
    <w:basedOn w:val="DefaultParagraphFont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addresstable">
    <w:name w:val="addresstable"/>
    <w:basedOn w:val="TableNormal"/>
    <w:tblPr/>
  </w:style>
  <w:style w:type="paragraph" w:customStyle="1" w:styleId="divdocumentleft-boxParagraph">
    <w:name w:val="div_document_left-box Paragraph"/>
    <w:basedOn w:val="Normal"/>
  </w:style>
  <w:style w:type="paragraph" w:customStyle="1" w:styleId="divdocumenttopsectionrowParentContainernth-last-child1sectionnth-child1heading">
    <w:name w:val="div_document_topsection_rowParentContainer_nth-last-child(1)_section_nth-child(1)_heading"/>
    <w:basedOn w:val="Normal"/>
  </w:style>
  <w:style w:type="paragraph" w:customStyle="1" w:styleId="divdocumentdivsectiontitle">
    <w:name w:val="div_document_div_sectiontitle"/>
    <w:basedOn w:val="Normal"/>
    <w:rPr>
      <w:spacing w:val="20"/>
    </w:rPr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ivdocumentsectionheading">
    <w:name w:val="div_document_section_heading"/>
    <w:basedOn w:val="Normal"/>
  </w:style>
  <w:style w:type="character" w:customStyle="1" w:styleId="divdocumentsinglecolumnpaddedline">
    <w:name w:val="div_document_singlecolumn_paddedline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singlecolumnpaddedlineParagraph">
    <w:name w:val="div_document_singlecolumn_paddedline Paragraph"/>
    <w:basedOn w:val="Normal"/>
  </w:style>
  <w:style w:type="character" w:customStyle="1" w:styleId="divdocumentseptr">
    <w:name w:val="div_document_septr"/>
    <w:basedOn w:val="DefaultParagraphFont"/>
    <w:rPr>
      <w:sz w:val="18"/>
      <w:szCs w:val="18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divparagraph">
    <w:name w:val="div_document_div_paragraph"/>
    <w:basedOn w:val="Normal"/>
  </w:style>
  <w:style w:type="table" w:customStyle="1" w:styleId="divdocumentleft-table">
    <w:name w:val="div_document_left-table"/>
    <w:basedOn w:val="TableNormal"/>
    <w:tblPr/>
  </w:style>
  <w:style w:type="character" w:customStyle="1" w:styleId="divdocumentdivdocumentrightcell">
    <w:name w:val="div_document_div_documentrightcell"/>
    <w:basedOn w:val="DefaultParagraphFont"/>
  </w:style>
  <w:style w:type="character" w:customStyle="1" w:styleId="divdocumentright-box">
    <w:name w:val="div_document_right-box"/>
    <w:basedOn w:val="DefaultParagraphFont"/>
  </w:style>
  <w:style w:type="paragraph" w:customStyle="1" w:styleId="divdocumenttopsectionright-boxsectionnth-last-child1">
    <w:name w:val="div_document_topsection_right-box_section_nth-last-child(1)"/>
    <w:basedOn w:val="Normal"/>
  </w:style>
  <w:style w:type="paragraph" w:customStyle="1" w:styleId="divdocumentparentContainerrowParentContainernth-child1sectionheading">
    <w:name w:val="div_document_parentContainer_rowParentContainer_nth-child(1)_section_heading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p">
    <w:name w:val="p"/>
    <w:basedOn w:val="Normal"/>
  </w:style>
  <w:style w:type="paragraph" w:customStyle="1" w:styleId="divdocumentright-boxParagraph">
    <w:name w:val="div_document_right-box Paragraph"/>
    <w:basedOn w:val="Normal"/>
  </w:style>
  <w:style w:type="character" w:customStyle="1" w:styleId="divdocumentparentContainerright-boxlast-box">
    <w:name w:val="div_document_parentContainer_right-box_last-box"/>
    <w:basedOn w:val="DefaultParagraphFont"/>
    <w:rPr>
      <w:shd w:val="clear" w:color="auto" w:fill="FFFFFF"/>
    </w:rPr>
  </w:style>
  <w:style w:type="character" w:customStyle="1" w:styleId="txtItl">
    <w:name w:val="txtItl"/>
    <w:basedOn w:val="DefaultParagraphFont"/>
    <w:rPr>
      <w:i/>
      <w:iCs/>
    </w:rPr>
  </w:style>
  <w:style w:type="paragraph" w:customStyle="1" w:styleId="divdocumentparentContainerright-boxlast-boxParagraph">
    <w:name w:val="div_document_parentContainer_right-box_last-box Paragraph"/>
    <w:basedOn w:val="Normal"/>
    <w:pPr>
      <w:shd w:val="clear" w:color="auto" w:fill="FFFFFF"/>
    </w:pPr>
    <w:rPr>
      <w:shd w:val="clear" w:color="auto" w:fill="FFFFFF"/>
    </w:rPr>
  </w:style>
  <w:style w:type="table" w:customStyle="1" w:styleId="divdocumentright-table">
    <w:name w:val="div_document_right-table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6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JaskiratKaur</vt:lpstr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JaskiratKaur</dc:title>
  <dc:creator>Bimneet Singh</dc:creator>
  <cp:lastModifiedBy>Bimneet Singh</cp:lastModifiedBy>
  <cp:revision>2</cp:revision>
  <dcterms:created xsi:type="dcterms:W3CDTF">2021-11-16T19:24:00Z</dcterms:created>
  <dcterms:modified xsi:type="dcterms:W3CDTF">2021-11-16T19:24:00Z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603a4798-1c9d-4e6e-8588-2f6bdfddf254</vt:lpwstr>
  </property>
  <property fmtid="{D5CDD505-2E9C-101B-9397-08002B2CF9AE}" pid="3" name="x1ye=0">
    <vt:lpwstr>oEAAAB+LCAAAAAAABAAVmjViw0AURA+kQkylmJnVickW8+njNGkcy9bu/pn3EiEixOIEhHMUQjIiw4soCdGCwNIUR4oiB8EKp07WmuveoXYwL23MyG1OeICwf2shmIRG3d5vfoWQ3qesVDcKPBR13L3IkhC2I0tFy0qn+BEqVzI5zr3dRu3uo0nNVSdD47SYBAeIgdtQXxq7q42SL2KFElWN8Wq1KW586bhzUwVBlfJ3XfggF/LB7ctMMZ0R1at</vt:lpwstr>
  </property>
  <property fmtid="{D5CDD505-2E9C-101B-9397-08002B2CF9AE}" pid="4" name="x1ye=1">
    <vt:lpwstr>LyGXQJR55qJUKgOULNaDg3aFc0PMwF6zJUC2Z9fFuiZVWGxCf3MDQCHBHff05aFTzvLl7rv1rB1DyRTB03Vy8e6K32DJBDymasQq7octu2npXOUT35pVz9K01AvadAVnqNLYWlGd4Z3KWQpu7vR0GDiZ3HJSJDFB3pdIZjapQSfNUognpxLJbvJn56L6LKI/uuvLuga0TlaJuJ71npwcAeejrHIaLtMnciwuFkVQixRkhmJEwvZAUScCS9M0iH+</vt:lpwstr>
  </property>
  <property fmtid="{D5CDD505-2E9C-101B-9397-08002B2CF9AE}" pid="5" name="x1ye=10">
    <vt:lpwstr>EK71cmu/xAacvod/cLjyf2yg2RhusJchRrLCREBslJACmEc0kCDDYePqtpjAzRMQ3YfchkxTLf+K6spX0yrZEiuvwMA5JKy6JmmNA2bGBCo6z030ATHePBz2F4AcZ8+2iQG12rHvBU26iYzmTQIRHSm7SXkqT8aJ89t8nEGzRxCA4lmotJuspAG0Yu4Oo6BknU9pn6fPQys+CSVJWyq7p4I3RZaIl0/MWN3sxanbg8GRe44xAMRc4Jw+EX2G1RT</vt:lpwstr>
  </property>
  <property fmtid="{D5CDD505-2E9C-101B-9397-08002B2CF9AE}" pid="6" name="x1ye=11">
    <vt:lpwstr>Ei1xDuadsKeES8jkLW6SXhsTT8DMuBB6GU7+50tjHNchL2Lh2fGriajEtrlNBhVrjQBJG98XNaaryUOkPeLmgtUmIore4DzpHxPKESu0fdHVCptGk+ra37fb9WBoWhrPNxXP2IMtQmazT0YAAgbIQNLz1k1XdchI7P3DRH28SBb/6FRjihLnpyny5U/CA5R3MyV8Otr02W1RmKOvxp8OvuYqQ/xLvPFcPlYPy6nSUHUfmKdhFqSQcRWVY/9svbq</vt:lpwstr>
  </property>
  <property fmtid="{D5CDD505-2E9C-101B-9397-08002B2CF9AE}" pid="7" name="x1ye=12">
    <vt:lpwstr>E+xHiQFh+i6rFhpRy6L1UvksrQ/JzCKwtSwSsmRpwb68p6rt3a0xcVGDLxBZRi7jWEbdXkQ6FoZKo/eWHBjhxNp3K9YMR6GOsRYnTxza3HX587ZjaScn4WHRGjpsWqrOsl04dFt6KqXUiotFcJUsh6YdsOZJyQtU90HDS0Z5YE8RRQaw7GsWjTrhN9JexpZflet19Taxjvqxe0ywjkG1nwDFcz8GOaH9oYjo6QfvdsUpIYOCuFOnl59zrDAuhOL</vt:lpwstr>
  </property>
  <property fmtid="{D5CDD505-2E9C-101B-9397-08002B2CF9AE}" pid="8" name="x1ye=13">
    <vt:lpwstr>bs4nTrity/dwR49oC6R0e6eYo/A2rRqMA2AU5RVOVaBsB9xVkMPW94h2R9ECwhBGmDRidWxPscn+8aiDtYCOX4izZOn8o+oSDd3RlW7L8wQcobzkrOC+/cpidUaP4jzcCYJT69xdZKBFVdSzH8fo5FpjMZ5lGAmXI8DPYl0bcR0VRu+wVK0tlECqBAzIJRQYR5OO8TOhzupVqxHfiwamiwlyxufCUYsoV8iZoTV0KmUT/2AFuBtj50fasvK4+ho</vt:lpwstr>
  </property>
  <property fmtid="{D5CDD505-2E9C-101B-9397-08002B2CF9AE}" pid="9" name="x1ye=14">
    <vt:lpwstr>F6ch8US+cxa+LhcMwtdQlbDI8ttwVhkH6jfZvxG+jiIui3BeJ3jY9W+J69GFG8ORoxlRFQPauXpeyfqvxBwSBo/NfvYC21v/mD/qQBBIMK+6TWyUkrOrHCR4RbTP2sTIvauJfESucV47F+OtlpcvLGaQr+1fUPBJQMJ6Hmere8kcKPoqZe1iaGiXxCni+Tkfi8D9D/yGC6co85oQSaVb8AOy1J1mrnQ3RqA3T0uyVbqU3NB/RTBp+v890678vUl</vt:lpwstr>
  </property>
  <property fmtid="{D5CDD505-2E9C-101B-9397-08002B2CF9AE}" pid="10" name="x1ye=15">
    <vt:lpwstr>ijygz8zBt5ZaQ0IP1lkD4CD9kwn7NHu8LsCFA963nvwM9bi/ODKpC0yhMVTEL88t35ld+jjk94ZYleNRVBaoZDqIOstScsZibQoKkqmQMCLqHvVvuHEcAcwS4G5SrBScTOHciop7IpO3eLvx3DUGF8bIymmTkV3P+WxShSkLPVrx8nJ1cjobet74Ib1pto41Eudjhk3NfviAdmyr7zmtdIEkok2z0Mod+c3ZpimMvhCgO5LZSiekgICPT3aHYV2</vt:lpwstr>
  </property>
  <property fmtid="{D5CDD505-2E9C-101B-9397-08002B2CF9AE}" pid="11" name="x1ye=16">
    <vt:lpwstr>Oyb0SjRf2yh+Qwa9sF+tfH7nF/pq7lbBA5w6ZtcprJ0pfks6v2/yLSgRz4mHYthaNbSsxBaQDhOz/0V/VYI7gK2MrSykmm36uKER2eNpKhWmzw3nOe8L4CIr83m+niJoNty9mdvAPS+naiwktfNBH8Y/5Zr9dyPz4+UTwjeRpHd3TAHMMylJVaNk2qkTdo6G286uinSNIUL8oRdHz4Diyyoi4vxws3TNkvBjKpX8ViTDGEDAaj4lDvkMtDHM0LY</vt:lpwstr>
  </property>
  <property fmtid="{D5CDD505-2E9C-101B-9397-08002B2CF9AE}" pid="12" name="x1ye=17">
    <vt:lpwstr>0mCBi7PHJKV0L0TIPHPdDAfPrpa3SKuk0ph1uN+caEe5PHfResX8JYEk9TNdddeLlZRs+7WFWXoGOzAXzV7oV1hUZZx8WvJ4RETF7y6yFgjW6jBsIgnqCim/j+/Ni9LQJumXRS91i8kd2EMF2+Nhoq6XL/Y3NbK2m5lp7dP52yUHId8MjgrAAk8zP+Y7FHjruffR8r0nO1uvWWUxHG09Ly5rz760wnAT86XFSjRLOJ30BEtPdRRZygClaM9b97D</vt:lpwstr>
  </property>
  <property fmtid="{D5CDD505-2E9C-101B-9397-08002B2CF9AE}" pid="13" name="x1ye=18">
    <vt:lpwstr>kMoiVXXaBEe+71qg5e02XUalvUtkN7/ZgwbBiMrGLwqb+OUH3Dg1oFyuKa4ylUV8kaIOZNxVo7yJzeD9Gnc2Fs+l6kKk0324bUs5b6/PHzdcc8pMKoiXaRQ6/Yq+b7FoDIvXIF1uAMfUNZ5PiTHZXhrRGF73qJ89ffUiZ8GHrSrhrErtOIM+vJnbXowcvySRNwX80KO/ub1IP+3bNLHNhJIZ8CO6UrCL1hxyIZmEAZxSb3GsMNSjZU373wyW7WD</vt:lpwstr>
  </property>
  <property fmtid="{D5CDD505-2E9C-101B-9397-08002B2CF9AE}" pid="14" name="x1ye=19">
    <vt:lpwstr>d/Y6b0+pV5109Hnpd3XsLwfR8TrKLjHH7LEn6Ar90s2X29eCBjXk9FiFheJYiGAvXH1H2F4nM8CxxTB/ibWuGMrbsRNkTnyeqMgAzzuAG0waOOCTHNd1LA1AiZXgTVuH+f+15sfTSYti0FLv7rLqtP9pHL01S/NliavpBc6+F0sHqHQF10Gwm7vrMn6y8bOdhAX9HYFTTH7iOGzMnMJMtCMKhabqoM4jKZ/sY3Y1E6O92Yq3uc7Sj0CqKMl9wTj</vt:lpwstr>
  </property>
  <property fmtid="{D5CDD505-2E9C-101B-9397-08002B2CF9AE}" pid="15" name="x1ye=2">
    <vt:lpwstr>Ek1HqUAHl5EG+M2mS7V8zuB8+Q6RB4xAYghDKHpe5NnO3qghV/l2/9kmINxwQ9IlTql7zpHOFf3IgDD25Xv0BTJXTj09cP31/cIXYsT8GsAHkqw4zSqFdzkIiLaKVqLEvoE5CYFL0H74J6cRwo4Zq/ImOqRoSJZ8fbrFQiQC/1PH0yxJAWCFoCiJjAzks1rYxMMDopuF+a9hLMXmuWyCZCD+no9yfqv5HdSxqgZKg/O35zpSlHxkBCaKvhROsVm</vt:lpwstr>
  </property>
  <property fmtid="{D5CDD505-2E9C-101B-9397-08002B2CF9AE}" pid="16" name="x1ye=20">
    <vt:lpwstr>UvtEfvBJPlv8V7DjgzS72pmuhPY6oz7vg0dRNJ5t3KtFchj1svGhnr+RJJL52W6tQv64054Ueu+YBSvfUU8zwAdAIZAoU0JYsTBQuvPuKowAxaXssrg/09UDZde/aG8LVUUIlvlLfhER6jKwKRek3oIx91aFDoltn2g/52PhJK/7LRex/wytA3rR6j3x0438ViJDFtctqgmVvQTuIdoygZyUSS9y9SXFkT4EZKKLjnc50Zo1p9lL6UHFDVPfNW4</vt:lpwstr>
  </property>
  <property fmtid="{D5CDD505-2E9C-101B-9397-08002B2CF9AE}" pid="17" name="x1ye=21">
    <vt:lpwstr>/0ma4pGbU6V5mDDd9ctT1kL6EHTVZOrmlt6m8f9SLWmGgJZClGLpU2VnX+XRWtYeDMZ9qdj9hP3HinLC2o6Ac/VZw4iPFXl7l4dOqsUwCSgg/0VDXPTN3EV7sn9UtKH8ZrflNsxaWk6l4VC/rU4qecvEBlGwWd+zHbvgbDwt9xFI6COxRDjFEL1MqlogMlOO33daKo+IGv+Lv2In4WT2ALxMThKlRET6zBuaEbBCL7TmZgzSOxCi0MG5YFxpKrO</vt:lpwstr>
  </property>
  <property fmtid="{D5CDD505-2E9C-101B-9397-08002B2CF9AE}" pid="18" name="x1ye=22">
    <vt:lpwstr>I1XMcyl4njBUYo2AvQ3OOyfRQfPL3QikwbPtFh3O9xNTLs9ISBUywLQvvwo48wP9/ysaNVzJzUlYdYk3M2NfRb4/l83PM1CL4Ij8qygOfN2DC31Ux2K2v3msW1WachOOBBbUGyxhywAOe25ClnneQ0cp4zt5Gejm5m3MrkoJXNBeAaby4NyPTRGlBAEXOO+0G2ZR6THif1JTYEN6D3GaGazFOx0rYwdgXLMuXcOn76/XmB9whaonD99wzczbcGn</vt:lpwstr>
  </property>
  <property fmtid="{D5CDD505-2E9C-101B-9397-08002B2CF9AE}" pid="19" name="x1ye=23">
    <vt:lpwstr>dCUnT+wqjNnYS0+X+wnsO0Tj02SPj8tCUZU36Wf25uhIRTGu9HXWnxr18U2j0wFmOJAbgjUjMzlOkfHjQ2b0JZXgJ9M7PsMcuggzKMCFREa6xGjcJPOHytTAkdjFLKg16bQam9LLnFFfsXMh7bSK40x9o5XibjqPAIwhVYVljudJPPBTGZR06JMDlCIshSH3LalAd/3BaN4gmfWOHo3wI6SLwJBBB0TmopwlPO+uZIkDW2jTE5NHl31SQ2qgem9</vt:lpwstr>
  </property>
  <property fmtid="{D5CDD505-2E9C-101B-9397-08002B2CF9AE}" pid="20" name="x1ye=24">
    <vt:lpwstr>Bdn7GWdhQS4xLKpMx1ooOjSs7VvCwudJOddV/VUFcTgFyA73EkC2unDOyaINJDst5XYMqLv2M9Y8RUaakPcSrfAN9vHzFLzTcrJWhSKeOOljPnwlaln5AeI6l5Q3IXEFDIozvOm07eNTj2uVXuSJwNb39EfVBU4fLmVW9i0jU6uBOvxK4Q+IwTyLdTpfVDQDKyROY/UXpV+mHv3ZvFhnemJTI/bCPPel6hGfCmTLv4g+S9HQV2ETFU8F7PjJ8wI</vt:lpwstr>
  </property>
  <property fmtid="{D5CDD505-2E9C-101B-9397-08002B2CF9AE}" pid="21" name="x1ye=25">
    <vt:lpwstr>75tmRZN1ZwLv9x+Cv/AanAkfzU9TVlGtHg/Ye6NQrd50fNToG8SsrU7xU6mCFgEurt8iBpHbOgpb5AWHeTx0x8QGU8FN8z8X+OZWI3dgPSyGAGmS2q4zHJuM8hMrABIHEUQJx5Pos3j/u9DF1BGbwV1Q6UBhaUPiJkpSuwZfHVEFEoit616Livn2z16SSRTZ9H5QEZO6qSsTZS6vp2M5c5IaItS3FZHy+Up9tUiv8Hdtz/FHS9d03sT9mIL6Lbc</vt:lpwstr>
  </property>
  <property fmtid="{D5CDD505-2E9C-101B-9397-08002B2CF9AE}" pid="22" name="x1ye=26">
    <vt:lpwstr>X3RvnQkRTj168cpghNAWf2fEUXoJeYSJHyZhA4R0BL1eYmpcsKevArt1NSm3am7goxX1NWc9+pTJSQk0yQydfvPeXwNrdnewg6Vgqqn+UyT/B0opGrHSCClfoF8G19/UTOfDN7V+raPU7hdclRQZQVm1oD1VmNCyJe0J32LCJdCBvA95IqVfsKUXrzqEvSXS2bwPqxFr/cMgbZbMwWbELI2udOEX/kIfqZR6PSwnz/CfmIofFPeIJSv7uTADI1z</vt:lpwstr>
  </property>
  <property fmtid="{D5CDD505-2E9C-101B-9397-08002B2CF9AE}" pid="23" name="x1ye=27">
    <vt:lpwstr>iUACSshgqgLO6fcM8iB/TGOx4wyipZh9tPCmD0ido0pAR2EX8PLVt5R3NZkzmZCsp4QjnG662ZSzxfF7K8e/hzVEE4NQlwaiwN6VNcFSl7iONFEJEro5Zz0Qw6L5rJTaeq6VenjOdgew8T5Wx0S3BsTQQHqGfSmWhp4wKtwr+7wN40eEhE3eln3PRxV5RRJouRyvfjk0OUTdILCMMK8gCVS1QAZG7I20PeWfJJ7qlK2XAYJZnndlrXv75ocegUw</vt:lpwstr>
  </property>
  <property fmtid="{D5CDD505-2E9C-101B-9397-08002B2CF9AE}" pid="24" name="x1ye=28">
    <vt:lpwstr>MP5eF0dDVOHr+CriHp+zFHYNgVrRtfKyl4t98D8SOaJqYsleHKw4Zf4gJzH6TEclSQSIT4PbMoiPelzBSPBA1O8zEe6uoCI7kEqHiBZkxOwJ3/6zM258fTkImOyDVx078BypIKIy/upOn1HlV+rp5nX5YQfAO2pYYkYSb2nRtyH9QXKgwIuROo9U5rGgbkW30dk1PSa/BWtSRyUh5jFj8V3ToFjYo8D3e4+hGxxC8LKNG2DHFOIv0KORkYDRFI3</vt:lpwstr>
  </property>
  <property fmtid="{D5CDD505-2E9C-101B-9397-08002B2CF9AE}" pid="25" name="x1ye=29">
    <vt:lpwstr>AWAG8DXGIjfEZfu8RqX4DWm+tW2hc97b5YQ/yXfjq2nKVqL/IurryAUh22r/as3j9rKvUdwQ/oqk90WfJDwiRwGx8fOTirC+9LiyMf6Mp5Ct8bMWKGwb5edvzVi6A7pyED9puU1sUthSUgUSWpIOY1K/4DIZKFp08nFgfQs2820ikXKW9DH7LbOBesQDd12mcXqo+SMk00AnXtIEetpNSI9AKjJtKGp/fcRCnOSdBODZ/mP4bI9wK+pbqe2sLSM</vt:lpwstr>
  </property>
  <property fmtid="{D5CDD505-2E9C-101B-9397-08002B2CF9AE}" pid="26" name="x1ye=3">
    <vt:lpwstr>VtXWP60OYPUKuRpwP1V3I7jXyereNalSlT2KSHAZlWMuF36i5iLx3Oi2ogXvgcWdp4JAQ82XdheRGedEpfnTWf2Ng1fADmgmq3J3+bJCQgtYpJd14PfBMZKIaMUbvHcYcQNzZM/G3q3ZWSpyuiwmqzrF2283lexF4omBfziV13EvozKMq/nOLHlSacKWgyM1y2t0hRovcoe+IlYI1DQf+qRpMpIMG7EamkgdDTV5oCX8LQHgFwSZ0LYRLDOZOlK</vt:lpwstr>
  </property>
  <property fmtid="{D5CDD505-2E9C-101B-9397-08002B2CF9AE}" pid="27" name="x1ye=30">
    <vt:lpwstr>2e9epPCgXdYIr7F6mq82Fi7S5FaSV5lisvC6Js+Td9So59kJo4a5oZbAmJBHadMKUsZi7lKcFk+dTkBKK658qY02zYEyZZ52mSjCs87axoiWxWswcb4ALX3v5ocnd3wmAAHaM27gLoQy4/e4QPTjmCN9DM18mJzhFp29DvZAnlkDC+rGJJfuMCa1/CRA/zc5lVadsiHwH4KYqfyjo1qhIoJP9p09x892/SNzIKxYB6mXKz64W5UiJPTcKbcqS0l</vt:lpwstr>
  </property>
  <property fmtid="{D5CDD505-2E9C-101B-9397-08002B2CF9AE}" pid="28" name="x1ye=31">
    <vt:lpwstr>LVmxsWa30yqocWc/4jMzrNJo9h53ETryyAFfyeOniEtX2rJWi09+DNKtG5r/wzSYfoywzvI36oBVfhD4ktmXgHFauYUqCY/Ri3sWJuh0kPxIBcUxE7BiO2aVsJK9rvc/oxN+kFfQmr2VT3fvaH7tD8xnk2Ng8x76DabB9KtVz4hjdNOsz0VDo9++RU67g59klR4ueED0OADGckq75QGquf9pZe4gQyvTZACgoNhZXFBjODK6O55WyKM5YlX275f</vt:lpwstr>
  </property>
  <property fmtid="{D5CDD505-2E9C-101B-9397-08002B2CF9AE}" pid="29" name="x1ye=32">
    <vt:lpwstr>cI7l6uTrJ9ldyPjENK59ab2v+mZd7AJsHkpAAOD05Vr7ZkHcQav0Y+LstAEfwhNwyzAe4K1nD4qDzVl93D1oSeeSD4FSxEe1xJJJmsBilZrv97e75JT2yYbiP9tDq9Ed2w35LJlDUV4yrC0BvqNoNUOHyBFIA9yhd6si5Ynt3mGM3LvBFSppCtnPUEgW1e/blmnh05YD4b6H84Zk9Ct66EG7VIWStCXYFeGNdjXGMJ/8QWkUPGYutsrW05+D3sP</vt:lpwstr>
  </property>
  <property fmtid="{D5CDD505-2E9C-101B-9397-08002B2CF9AE}" pid="30" name="x1ye=33">
    <vt:lpwstr>HsVrcH3bfC3V98omwzvKYn5f+Yn0YcqNFGnmhQ/vgotAH7uX6w++92L3nE7lOrrQf1aOco0zbcDkrA/5Friaj/FcqjW5cbKewgAkGe7gr498MUoLKzK13uHHelbLdFQPLmo1+OgyHqCy6wvisfdAh2ap94b4zfedWkn+ofK316HdSiyUTkMTiEvO3z7NxKEO8FTi2Hb+KV+VbRoSpcHJqoXCfx9vzfO+ufF51qaUBLjnrUABB5rA8Tz35KvSmtM</vt:lpwstr>
  </property>
  <property fmtid="{D5CDD505-2E9C-101B-9397-08002B2CF9AE}" pid="31" name="x1ye=34">
    <vt:lpwstr>aBvSbkXj2O36+ctOq47rovuThRrXCwHK4z6K7JDoJnYfMbKEvtJXTxGibgMTjQ9i0suKS455uyU81cyNlUPZ+zXpm9fkLCUCJdyLeRWybH4fUhG/Z22ub60L0tYV7s6DVt7iB9MFGB9tPOFrrXDTV3UX0olvhcKCzltSzpT84d8wOp3D7mhyz521fd7eJs/7CRckXUGn6NJXCkp0H9lGPzOVS7n/HFiHLsbUJLNRVUeJY9XWsrj2fpJXvRsJG+p</vt:lpwstr>
  </property>
  <property fmtid="{D5CDD505-2E9C-101B-9397-08002B2CF9AE}" pid="32" name="x1ye=35">
    <vt:lpwstr>kxJpj9wb/TwtScPrCHSXePCuLaxU8BkSeccWRUveLTEcGzRu0eAcaclUddM7GT9MLd0Ca60qQiJ1JTdS/us/PcdLp0cxHXDRl8JUVvEnPAzcyqnFqb26VUt+/S2IWiIIrWG2riZFw9jm8QbaFPs1UlYtFsQFk76MwvJwplhL36A4tZ/mqMJisuY6POzXQdpyYeH4KoEtht5J8Woovyl0xyOB4NjK5pHnWdXJkKk+GIOUzJvFe6lu9HjCpulw/RC</vt:lpwstr>
  </property>
  <property fmtid="{D5CDD505-2E9C-101B-9397-08002B2CF9AE}" pid="33" name="x1ye=36">
    <vt:lpwstr>Xis8dCnOCokrgBWiXM6TN8f86SrSEJD8EdSc3Urrt6aOCwJaf4l0SzkM4KRCMWX2voiXD9SKRSr6NvGJyI23R9YkQz1LbkaIoILHj2LyiipS2SN0HBSYiI7y4tb8UXFgSBFiFng/kxfEmZAl8CeNJrUeM4kB2XWXZJn1RYuiCEGqkV/fL+HSEs2Y2Cf2mYkDZ6ALS0pYYiRKsoRj/gnMCVvYi2K4//IU1AxajFyYpw/t7hLVrnFlio+AS8HJ61n</vt:lpwstr>
  </property>
  <property fmtid="{D5CDD505-2E9C-101B-9397-08002B2CF9AE}" pid="34" name="x1ye=37">
    <vt:lpwstr>+ts/VIMuUMg5yTbVIs7dFnTD+Gx0dZZZWpcnV1sNTywX9FwJ+zfqJLw3tilywePSZUldV2XHhy1u4twIlut/pbdeZbYjkobz4XT7Iq00U3nxuCtcQZJZdbmgjk8cIro9SNlk3oo2GGMkBwU7qrEiLFWb7dbPRs9y+xIxLq61tQ9yWdURzWfo92c+qBuRTjCIKMCkE/3Yg7n0YH5EKvD+2AFFcapI8mqS5f1WyHTuhwuS7M1ercoOkBLcdwoVKtg</vt:lpwstr>
  </property>
  <property fmtid="{D5CDD505-2E9C-101B-9397-08002B2CF9AE}" pid="35" name="x1ye=38">
    <vt:lpwstr>/tncEyS8vhhIwEqIZNo30PVHreiX9O0mot4XdWxBaT+hoTt48dzOqvEDe5qfAiL1jkBKtFAS+bSXeLQzCwbVTy5Dp0rDuAN6txOx9NYdirOWGiHbDOznfYhdDVAFcroCvaeaoxDRSnnIYnmmCDcgF0TTmIyeZ4PKVgBmWbuI+qfEEqW2hX8b8KNSm60kqw8qZINeEVYtiMzF2QdF2PUOTU6Fb6YdJGiedjoxcxEqyUOuqFoUJkOMNyjQSmlDKod</vt:lpwstr>
  </property>
  <property fmtid="{D5CDD505-2E9C-101B-9397-08002B2CF9AE}" pid="36" name="x1ye=39">
    <vt:lpwstr>IC+EnVShxagFSjbQeMJbhHN7YLdfsYMKKe0mSCMOJlj8ISpAps0LXLXAasvd0V+MBWdLwLxd7tolJp+HUU59S1JMeo97ijbk/g1RNHscwdYVm4Q48p3651S1/PTiYPOfdeZQ2WQ3NyCeKZkNRp1z8ItAGqIjJxmdTk8oQEhpTgyKayTIPxiGvbfYWDCTZEX/pySPKoWtZCBYfDVdlB24rA+4nZYznwWTuGtkjnSPqlLwt0lbLyVv98nOvkb8Af1</vt:lpwstr>
  </property>
  <property fmtid="{D5CDD505-2E9C-101B-9397-08002B2CF9AE}" pid="37" name="x1ye=4">
    <vt:lpwstr>66zuWwcb5HntawO5IgT+ghZSRJCyBopTv4BbBB1EoiJKobcbbXAoPTF2N32sYfE+2NOL013NJZmgS79tpm9IEkJz5OcgeBWLQrg5+zc9Lb+wJfpJe3jDnZWwtaspPrLJBNcFvkhxzjgVWZsketV3tkmHOdJoXoklrFS0Rhs5qHdM8uRZ6maOsexYw6GJQ7qlNEB8hWNFE6kelQIlSllCCz9DiwEkBHmpS2UR8EIBWu6iWVbN8L11LGbq70mEswE</vt:lpwstr>
  </property>
  <property fmtid="{D5CDD505-2E9C-101B-9397-08002B2CF9AE}" pid="38" name="x1ye=40">
    <vt:lpwstr>CVbE+Kr9Tr/K50Y3HlM2mvAs3JVJgf5NEFJF2+dYRee0w0FkmlP8JaOEds8n6ELqkQBgHDnjS0w/l3GeuTXGn457+Wfktc/Q+UW/9nb7/ZaLpvcotpC13dxfkvoVCne7UDaotKMw8cnk58IB1/C1Mc8NrtVSd3BJtfgoyhADg9gdqG3mWSooJayJJSmtfXPA7GsyynjEA2tirFfooPPg4FVyT0dK9VjIxHs9jN2TAzxMLjQlOF9qT8P9TY1xDEC</vt:lpwstr>
  </property>
  <property fmtid="{D5CDD505-2E9C-101B-9397-08002B2CF9AE}" pid="39" name="x1ye=41">
    <vt:lpwstr>BhA5ZQM0RP3LAfvKPd2Su0dtZPYAdxFMcCuMp2wYU42jyvrosR+kv+RBa2nKYAqtbno+4J73RCGPsRoW4Otf7m4+sp7iDEqd0kjhqgY/Zit1CZOOeY3Ne/ygUmPQOKxJrR6ayI5G5DIDsldHMDhlaBAVcEd+cXUW2MpB7r+zM/Lmk7AXAQczDTZqgUekLUTluLdJ04OFfR7JgoiCyg64BDXs5aqv764ek7To2T25SnsHdUJIvbvUZc6gUC4HiaJ</vt:lpwstr>
  </property>
  <property fmtid="{D5CDD505-2E9C-101B-9397-08002B2CF9AE}" pid="40" name="x1ye=42">
    <vt:lpwstr>HhKhfVJ8UJOWfsVzBjLMr9l/dE38WTKG2Sfh7nEsVCRn8e01QYEpMN5lInorr/f2lMv9nltcBD+3sJpJSmvnuJftIHyJ7rNtYu6iu1x9KKdpeQp+qo7cMvPLoGKsiml5rjqrLe3eOdnz+PNOH5Fy56YVAn5nWEwzROcIw4M/uR16xriFMvR0g3Oz4zpVSsRM3MOrb71VEkyMJyFk/XeTL2ZKTfpk+UnTkW9yWYJUL/3gC0P0Yx8Sb7jMPPBZ3HW</vt:lpwstr>
  </property>
  <property fmtid="{D5CDD505-2E9C-101B-9397-08002B2CF9AE}" pid="41" name="x1ye=43">
    <vt:lpwstr>FljiR9SaMyCWfh87fb5aG/I9hxxtj+g11jUREycwRruBbT6MkVKiZKcfizL4nVL03yL2lFcc/hA4wQm9jvFnoVITcQNW97tvYCkS9b25+JRTSdZJ4U40ryCYIf0pOR5IHi05xKY+hiUi0q7vMp2AMO5y6c0Ia4v1ZLzukAWAOXHAICJ195tpFxxjv6ijZUV43Bc3uZdTqmaO4K2O5pLVqoMMlwSIF54QNAgY3w5x1pPOGib7anODu/rqBMlRPW+</vt:lpwstr>
  </property>
  <property fmtid="{D5CDD505-2E9C-101B-9397-08002B2CF9AE}" pid="42" name="x1ye=44">
    <vt:lpwstr>x9LHE/K2UVyUNKGJwnYSzw1BfD86PvHEomoNy6n+STYSz7t2PMdpmLlKmoyF+zkSlb4/46WrJLVnFFYI88ZgbX2uWPmdHwGkI+p2RlnR56/JGa2HIhzpILX85qh8SB8QKdH6PdIOcqxp+/rKmiqy8s7vOjRfO0FhcY/bwxwXc4JO/qfGJmjzcuS1euqVTcjX2XvBKryC39UNL/7/SaQyuLrs+X+mIGe4yZJNBCvUsP+duI2NiYrauBxVA+mie6l</vt:lpwstr>
  </property>
  <property fmtid="{D5CDD505-2E9C-101B-9397-08002B2CF9AE}" pid="43" name="x1ye=45">
    <vt:lpwstr>UelG89O+FxAYZCth6gcbJzJX3WyWt7EhSEcmg/Wg4PmI0WPWUHI8CK3Tgh+fExTAXOPKSUJ48INUITwYKX/Dc70mHEKeFqP9suW5sL/tJpIYq69O+z5R5pHLYwsJwv72lDxkIZmKMe3eTylO/fTvXLXlkXLSgU63OY6jrpzAHZkErq+W0bbwJgebvClUYIBtDMOzWNyfWELheLyOOr/umsqi/P5V6WaiqJoLhhwSzgbs3kOpL1IfqfD/HuDIRvj</vt:lpwstr>
  </property>
  <property fmtid="{D5CDD505-2E9C-101B-9397-08002B2CF9AE}" pid="44" name="x1ye=46">
    <vt:lpwstr>yfV8Cm1iVAD/RX7Vl+xXnfdy3wbloZE9VGIDvq6nnoH9LSvT1lObskysRMf0aBn99pRjqSzcpvNmvO0A6U+JElUEizd/jhsBfqPl0GQ7fTEL3HAgCgww439/F7zebCD3kwlr/WFQAjqWSBouHwK4K1EB9uaXEJmT3jnPIQC5TM2Ppl+wrzBLfDPwRujt02/PxpNm3ZyvCiqzyUW/CP0x/uwc4hOtzLz9ssGlo6BsxaSXhra8nxm0DZkkoob47M9</vt:lpwstr>
  </property>
  <property fmtid="{D5CDD505-2E9C-101B-9397-08002B2CF9AE}" pid="45" name="x1ye=47">
    <vt:lpwstr>fvllcRbHa3qOovnlpKp31rvk+biRb21EZW3Plj80UuwmUCIDKrQVO3DOqS8MJE35L03IkC6FGAKoaQKB7+aangjE9z8GGOdUSkRm3hgqvX1D7CM+oVfW4v1YH1TC0nKfcEL8O4woIiFV2do9ZdWI4oyoQXTpaYqjI4LiNB9KLVo1Um2R3jYaf1aSuSD8FMgbAwS2v282kJtnSpYkgHePLMnfnC+oaphXHoNWb3ldrTo0qW3ljifIlyxdJS7wk5N</vt:lpwstr>
  </property>
  <property fmtid="{D5CDD505-2E9C-101B-9397-08002B2CF9AE}" pid="46" name="x1ye=48">
    <vt:lpwstr>3c9fMyPapzyylXAQ6pQysgoqgjnFoiwJZQiPcS7EEJyhyWVjW1btr4/y1vJd234TtT2rqzyiwlUymnYRmTsJLWN08Jw7Os9AZhCHwVLBgttz8+zTgiAMW6aOpc8xklNLit7zk4v11SoV0SI2Ejo9XK/kJ5u3f2FWboQXhYfsVzq/PxjC9uX0DZ0UAc3fdFDO4+fKUsONEuwTwgt/iTY7acFIE3w+hF45tnzoAzFFLzVdrPfPxqu1dhEG8MjT7Jb</vt:lpwstr>
  </property>
  <property fmtid="{D5CDD505-2E9C-101B-9397-08002B2CF9AE}" pid="47" name="x1ye=49">
    <vt:lpwstr>aBZFJ8pvP8+y/ru3z0q6TyhlA3CLzTIbpTIlvMS7wfnYBjsm+p+67AV9xOr2zt1p+fugGxU56Bhv7QmCU5nQTzp+UsxyHBZ2XPh9qP36XlZrzpKMHFdcK7sUT4wG1VA/WrSplMaZdwNilgbmfhn/5jvveeFFEKEDaIMyfbXmN9XZQ+6klDh/IBTXm29cd3P73rai4H0xta+YZWKhRKyieZdmSGc0gBaIlvULoRRV+h4sR3NUAjzNbuIQpXgvRs+</vt:lpwstr>
  </property>
  <property fmtid="{D5CDD505-2E9C-101B-9397-08002B2CF9AE}" pid="48" name="x1ye=5">
    <vt:lpwstr>r/std8kPMal9ELl9XXfF5qXVQyKKd80QbE9KsbkdQosAxB3I0rrUdaQf2Ck7emjFo1iwRkbcxyVmRW4HvVw5a+1/SXCjqKR2fvpKa+1N44pLrt2euk2KF0zNVS6oHUgMZhJbhF1RJI9Yayz2ym2Xqu+B9zrOY4WNcEpbJAhfmszfy7YyA5AdTFM3aM/nfvWkv5lo+ptNQIkV3kv02NJpRybX7fL82rHhdRfpd7fE1p+TtPCKCWOcQILVSipm1N5</vt:lpwstr>
  </property>
  <property fmtid="{D5CDD505-2E9C-101B-9397-08002B2CF9AE}" pid="49" name="x1ye=50">
    <vt:lpwstr>5b7PeTGBUSoAZWwhioPQgrD4C5fja43WW8DIgSzA0JanflN7uvu/+OHSNkNdWgsWlVGBohWUy/W88qnDA6ljnNODqrnHOU83rBIqL8gpxIQMK0up/GbpmGMJSeCD+7J6wyDwNkmU4beBB6A4rm+4DhCM38N1/UJcgFFTljaGUEcKL4vuea8SR2RFPnD9V9DAUyMqyN7jT6+Z8nUlPnmGZmfAW6OCeMZxQC3KwWIuJPBm4ojVFSNkVcDr14t67AQ</vt:lpwstr>
  </property>
  <property fmtid="{D5CDD505-2E9C-101B-9397-08002B2CF9AE}" pid="50" name="x1ye=51">
    <vt:lpwstr>D6WgFz0cM3+ahbvBly9yqb3knQtA7mfYkyMfthd7TAX/jfqVch3dYrl9m+pQ0q+uOEO1qDCMhAb/v+/KXXrO+RbXgYB+AGbIYEISSNWAs48jOnZjli0SWzjZCqKH4+0OGrhfk0Lj15O2wl9Vfezph6X8vDnHcfjl07lmTEj7xSZ9+UFZ2kwEvac6xBvq7y/ORhXAfNV8ympYAVkkcADLGy3A+ygIM9602/5tXnvUl+burPCoaUHjHa1ZwMirxrj</vt:lpwstr>
  </property>
  <property fmtid="{D5CDD505-2E9C-101B-9397-08002B2CF9AE}" pid="51" name="x1ye=52">
    <vt:lpwstr>rlhTDIH1Ktl8BJBqHjjYFjDi/9HvD63A5HKb2VgvfPFwuTBbjvg+X0pnMdTC5lIeK68Uge9Qz9Om+xElKBcKR2Pqote2gAlG3dyHyN04fNEvnrZLQqxVtQqL9DiJc2Z920bVh3womjI9fFa2+KrroKmFwvFSJO23YVAMKW/YFbfhdbRAJCSc2VwZCGOAF1ZafJYGk/5yZsvJg9KDXgrrB1aSeeuykzCO553n/GxhXS0hiOMGmJtqr4uYKrKI7f9</vt:lpwstr>
  </property>
  <property fmtid="{D5CDD505-2E9C-101B-9397-08002B2CF9AE}" pid="52" name="x1ye=53">
    <vt:lpwstr>zVITreFzXgW2Q+w7SyChzHXTwID+HRPUm5SILrr0soY+icxFAmNqPAuyJafz8Uvp9Yuqfs5WIclnant3Tzu3B/ahhhEYZmnTDW1uShlQ47y+V4Kg4LpkTTVoAv5ETEiHWK58ui4vXwqvdAhK5tFkbB06LDkcqclTMlkMlflnJTnPsulYJOmpvhb/SUGG9DaGje3ZCeNKxtTR3lfuwEIH2CiNWZ+qcClAFSi477zKIw0PpfRZ89+O29vuzjZ94ht</vt:lpwstr>
  </property>
  <property fmtid="{D5CDD505-2E9C-101B-9397-08002B2CF9AE}" pid="53" name="x1ye=54">
    <vt:lpwstr>6BU5LdxB/mAwVK3VD3xfbX5Nh2bNaYWbXQRx6EsBatlnZYzxLwyQr102Mycglu8Xh33N20u4PCmOxXTUx36It+DVrhXtKXwrUcz42ve8360B+ZYYsDnpRJLRlelX43q5DI1VPLmU1dLYdgk3sZ7i0BBZ+xeUcux3nlmjfcXqM33Z6cYZv6FzFZj25E6MzIVkikNw8uyDbgJ9lVyr6nFlPMgsXeOu8K1ShHkaWjwvzlAvZpjBRL0oOTSZkhwXrtx</vt:lpwstr>
  </property>
  <property fmtid="{D5CDD505-2E9C-101B-9397-08002B2CF9AE}" pid="54" name="x1ye=55">
    <vt:lpwstr>FADAcpz0CSLmB8QDXiy0AMyB9qSA1BKEx18qjvmUCuDrOj1g9GHADjBX8H35ZK1TLP5tNgTPQWEr+oQlZbv4gw6Le6GBuLfaQjFaLxEI+RxmUc15JDwtyy0jQ6N6LMsDv79KTtjscA4UBC6X3Wc2wqXDg3IHodx0FGDeb9yyyHr1ItZytKFsu6grxsFhBVWDL7++p7vSAj6bwjKcKX78dOSyl6aRT//P6QWf2dXzUkE6OpM3vGNviqQ+VLXNHHV</vt:lpwstr>
  </property>
  <property fmtid="{D5CDD505-2E9C-101B-9397-08002B2CF9AE}" pid="55" name="x1ye=56">
    <vt:lpwstr>LXyB0Gp8O0kkwWCzqk8W+Z2caEUcbyf782AdJKBW2IcK7nxgyR04xeGlYERO1KPlJomC3vrOEAEbbv+Y2NLQXZa4mBLYnZbfH1EOrnQCsrtLtpYgMWKOP+nu9Gn2nBOf0P7VYQSiTKU8N/Tewjp+v9/xiG+c+1gqpWw0f0fnShDgwyvyhZ0/qWbYdsLM/J3kS9Q0UxXmoUieI3m+Cu6f8a9XWB49YGGgxtmSed2BkvWJn0nOikJxKQCf6/ZREB5</vt:lpwstr>
  </property>
  <property fmtid="{D5CDD505-2E9C-101B-9397-08002B2CF9AE}" pid="56" name="x1ye=57">
    <vt:lpwstr>95V7tPh4SGQvqNfPPsEWnlK53/yHD8kazE1WGHUbInKQ3ncSv57SnZdRFdyY4Y8YfY/nqM24yeJ+/rZivWvJdvBjrf2zlZwXagokbIL+6s/N3S4OauldhyL6fkWYim60Dn1eP6nrjbKYUoP4hg01S3eC7Zwaq1CPBjwPJcPcdG/WRh6w7ZG4SH4OXlk/mhTcvGy3X+0nHoU+XhVZQPlx3ThTyxZVUPH66Em9bnXKD7PFYDG94gGdMaBiADbO1+L</vt:lpwstr>
  </property>
  <property fmtid="{D5CDD505-2E9C-101B-9397-08002B2CF9AE}" pid="57" name="x1ye=58">
    <vt:lpwstr>Q0ikUJgMCaHIkHuZ/J4n8WWAXiiTJyxjlwiGoQSHLKRFjKg9V4S2uA37LBBEUjwwuH+raFgIZ+SoID4h7TdlevWTzmKg1nB18DPB864+VNw75vUumXn9k33xakiIlP2GlLMPjDaJKf2DN03+a+lMjDGigRsTC+iQXy2noQ96zdDOic01mD3+3kA8+vRwwX87KacH1Qgaoiad+2i86fxW/MFAHC8lZac6x24zHSTxJqXS73Ebr8p6EYObKB5R6u3</vt:lpwstr>
  </property>
  <property fmtid="{D5CDD505-2E9C-101B-9397-08002B2CF9AE}" pid="58" name="x1ye=59">
    <vt:lpwstr>w94eFMVbhUlFBZQiwKgDGpiRm6oZCfkGY99NxLOh6FoLrSR/i3HOyMZ87tOE9gbwfOmsQ5y5uVDXTEl7/ocG73sGq6QyTiArkLG7P3T+AtdKyiHHJwSSk+287ozeDj/ZXdj8IbewLsKoFipUQIE1CIjEJQD+n3mnqweWOLIn0wxKHxxaa1Zfy41kpBdP+E7Efo2wcUa1PhR4HNCTyPgp22A4eMnO65vpIAhraVEb4Yt8sBiJTyQf+Ci2454GQPi</vt:lpwstr>
  </property>
  <property fmtid="{D5CDD505-2E9C-101B-9397-08002B2CF9AE}" pid="59" name="x1ye=6">
    <vt:lpwstr>YMLMMQfP+YFivAljc0U+vMNKlt5NM88RUradcNKPYGlicml+rBMbr7T2vGl5qTmB6lofUNqLtyyHcUDhc1LK5L7ZGFyE/FrvgpffOh2kAPf56ppfQZ255IDT8lP5+hwy/RE0pRtT6krH69KTURL2EhQsR6fu8geL3psP5em9YjVLjl8EAYW2ajsPTeLW5qKdlkz0faV6XuC0LfI6o+v/Xxjb1lbUsiaXcF+hCozxIf4XwmybY6nbavWfyYbzbh/</vt:lpwstr>
  </property>
  <property fmtid="{D5CDD505-2E9C-101B-9397-08002B2CF9AE}" pid="60" name="x1ye=60">
    <vt:lpwstr>eXo/WbXy2usYssyrum/wVPg5d2ywiA2RQ6r2wFNkWVa372SWEDklJar5AIi+kmmZMroDXN60yWrZR1v8lg3lgI0koWgFaGVBi6cq2SB0ENy+n3lmL7JYvY5LZ5zJC/fHEEA5olbKlHtY4nkDmwvFXqLHrbv9Ju9bnKPsZeSowWGJjJtPIC5UEnJx9Vd2wWgTF8yj6/JeFWdshLn4yzBFf4SfmAenU1BC8BQWHgSIN92H39WfWoSoX2Kz6HTea5d</vt:lpwstr>
  </property>
  <property fmtid="{D5CDD505-2E9C-101B-9397-08002B2CF9AE}" pid="61" name="x1ye=61">
    <vt:lpwstr>60A8eGRFRIWvxiVWIEtlv94pkHJeuqEhywRWZpnAIvCn67F06x8d9Xw36Y2QnEs6HGd7UMAqUSHUELXki5TMxvRCvyXP70icqrpyIisQmJRJ1oK2kdVcRb0oBrUiHsV8KGscd0FNbhAoJtoiXkr3qhNogQn5QdFsy+uR2k8TXi5Nao2Z1l1G66rJzE0z+2/s/K5sivRvCIjjEdyiMm5PbPdr23mEHxBkt/hvV/bXpI6FO6jv+7G6z0BgFxSM8j+</vt:lpwstr>
  </property>
  <property fmtid="{D5CDD505-2E9C-101B-9397-08002B2CF9AE}" pid="62" name="x1ye=62">
    <vt:lpwstr>P1Q2trlm7T9uNo/SH+9Jptr47cBz6zT74/2keurQaAZMUXDaW0nYNV2ZszR1igdh1oIMi2HRqVoeSU2SHsK7jR2rnMrxKOAVLn33DArmrq0807qv9uncDMmAgxqF6xHwkRRcg1uNQlFvESDnxpBBG1wHrkHIEYDzbalOZnxt0aGTfvET/MUkBMZGMZQ27lkqbgphDDWltqJuJvEFup5Ybwd38ffQSZXlcZyXXT3QpZSgErkjO2MC+zjuAVPNwmm</vt:lpwstr>
  </property>
  <property fmtid="{D5CDD505-2E9C-101B-9397-08002B2CF9AE}" pid="63" name="x1ye=63">
    <vt:lpwstr>KfxMDUyJrjuLYBGhDTkWLS+floehsHymmLOm+FP06fshLLqxi/1kbha7laDmIjoV15SevcceFCnS95yZUfbk9XgJ6fz3J+937kNyESxwiYqA8FBtiZwhVh3VqBPvhZ+GIyJecbBBrOQCimr+hHIr4jFFiKh8UdBIb1XJvGQEXa6b5LE9gdQHXe4bEWVHKdPkxhasJcer6kO+qRqqWc537fa/d78QkynWa/UhPy30sMc0D6wkBtMOyMLOfzuubqv</vt:lpwstr>
  </property>
  <property fmtid="{D5CDD505-2E9C-101B-9397-08002B2CF9AE}" pid="64" name="x1ye=64">
    <vt:lpwstr>2lsa/SPsK77mm00THJI0V/24RKv01cJVXmJHHGei3GeS1JBsfqeGtQOV/d6BWCFZK343i5P8ojxp0PVffltFCymDmJgMF7I5Umv3Fxg09F5HsQVgR8tFY+fCMX6fX7/Nv3Mf5fUjRfcv17pujBlGF49RLiJGNMWUb0HEl4AIfH/XrnmbcszFOyZ4iCJEhyf/Yf1+jlFVpfwQhfMt3uVd1P1GYu9HaWuE6/BkkCm7k7w1UrxKfk4myR3g2prvHDq</vt:lpwstr>
  </property>
  <property fmtid="{D5CDD505-2E9C-101B-9397-08002B2CF9AE}" pid="65" name="x1ye=65">
    <vt:lpwstr>bXRaJ+zGAgn2MmtgVbtrI+edP7UzdH5X3/MwB9YH6+Uv1PoJxGaVJ0BBNfv2FC8EkArDDXt0fUd7MEDI1QkFbMkgPdfyi0UG64BtG0K3USOjYYFgmP/kEaj2Xz5tfilY1DwiV86u3jm8gPX/d4vlnoEAAAA==</vt:lpwstr>
  </property>
  <property fmtid="{D5CDD505-2E9C-101B-9397-08002B2CF9AE}" pid="66" name="x1ye=7">
    <vt:lpwstr>P6smbk0ob8grUZq0sgNqfJG8x7pVoAhi+I+8KJ4GUJSGDKSqniXKWiosq7mc6/rUZSqIfCbV0+YQmwM38OGo+ZrAjWlK6B8xlqz0XbaeGj5kR8WpmeuHMj23XwCrsM9YpkM4EvQW7gaJ5kQ/wiSvNYFHOxnVnZkoewG3BD6B0wlRYq0DckKOn0qCqOVU3JZp0U6HXNitS20ULOmYA872YCErWbdtp663i++03vDFuZe3UZQi29hsjHj8ZRrktVO</vt:lpwstr>
  </property>
  <property fmtid="{D5CDD505-2E9C-101B-9397-08002B2CF9AE}" pid="67" name="x1ye=8">
    <vt:lpwstr>0J3qJevEsu0MxqcIzvkd1Hagk0Edd99+xBcdo0BRilXpJz6PHtcwWmQcQ7FrR7koRgclUs0JfKo/Ye6InK4Z3kmusvkxY1HOgmzGH2kdiPRUl7GzdcWWhFGbxtZ2Dg5wxHzR1+aXZ7KZHljYdTOwkZGFtht2f/VeczNdd1/CxIZodcJttKru67Ywnbo1a7Im5zjBZgXgw2tMO3qozl/U5HjON3QCah+rb8vdj5udhoZfUpxUZjAXa09/ZRl00eO</vt:lpwstr>
  </property>
  <property fmtid="{D5CDD505-2E9C-101B-9397-08002B2CF9AE}" pid="68" name="x1ye=9">
    <vt:lpwstr>jH+IIy9f2IZojerGh6nx+Tq/2t5OqHqCQLFOUzxcLmdcecYUc8cOJCfhGVkFpif6Z6se6YD0ml1tB1C8ccZ9cqFgsaQvL+2qW0zDQhIZ1SX8kEjGJLyVQXIJWy2+1r4JYcpzC7AULohpuvz6vr2DwDvS1z5w7cx8Bw7nrxcD797raz8iBIr4IKkDIacsU9/vqL9NkgK0vFXqG3CPJpZOJqjCv0Sb6iRR+z2w/UUxCX74W/dWCJs/i0PYgeI7HzQ</vt:lpwstr>
  </property>
</Properties>
</file>